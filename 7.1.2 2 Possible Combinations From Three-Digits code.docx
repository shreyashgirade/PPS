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97DE" w14:textId="27DBADA5" w:rsidR="003377F1" w:rsidRPr="00290602" w:rsidRDefault="003377F1" w:rsidP="003377F1">
      <w:pPr>
        <w:rPr>
          <w:b/>
          <w:bCs/>
          <w:sz w:val="36"/>
          <w:szCs w:val="36"/>
          <w:lang w:val="en-IN"/>
        </w:rPr>
      </w:pPr>
      <w:proofErr w:type="gramStart"/>
      <w:r w:rsidRPr="003377F1">
        <w:rPr>
          <w:b/>
          <w:bCs/>
          <w:sz w:val="32"/>
          <w:szCs w:val="32"/>
          <w:highlight w:val="yellow"/>
        </w:rPr>
        <w:t xml:space="preserve">7.1.2 </w:t>
      </w:r>
      <w:r w:rsidRPr="003377F1">
        <w:rPr>
          <w:b/>
          <w:bCs/>
          <w:sz w:val="40"/>
          <w:szCs w:val="40"/>
          <w:highlight w:val="yellow"/>
          <w:lang w:val="en-IN"/>
        </w:rPr>
        <w:t xml:space="preserve"> </w:t>
      </w:r>
      <w:r w:rsidRPr="00290602">
        <w:rPr>
          <w:b/>
          <w:bCs/>
          <w:sz w:val="36"/>
          <w:szCs w:val="36"/>
          <w:highlight w:val="yellow"/>
          <w:lang w:val="en-IN"/>
        </w:rPr>
        <w:t>Possible</w:t>
      </w:r>
      <w:proofErr w:type="gramEnd"/>
      <w:r w:rsidRPr="00290602">
        <w:rPr>
          <w:b/>
          <w:bCs/>
          <w:sz w:val="36"/>
          <w:szCs w:val="36"/>
          <w:highlight w:val="yellow"/>
          <w:lang w:val="en-IN"/>
        </w:rPr>
        <w:t xml:space="preserve"> Combinations</w:t>
      </w:r>
      <w:r>
        <w:rPr>
          <w:b/>
          <w:bCs/>
          <w:sz w:val="36"/>
          <w:szCs w:val="36"/>
          <w:highlight w:val="yellow"/>
          <w:lang w:val="en-IN"/>
        </w:rPr>
        <w:t xml:space="preserve"> </w:t>
      </w:r>
      <w:proofErr w:type="gramStart"/>
      <w:r w:rsidRPr="00290602">
        <w:rPr>
          <w:b/>
          <w:bCs/>
          <w:sz w:val="36"/>
          <w:szCs w:val="36"/>
          <w:highlight w:val="yellow"/>
          <w:lang w:val="en-IN"/>
        </w:rPr>
        <w:t>From</w:t>
      </w:r>
      <w:proofErr w:type="gramEnd"/>
      <w:r w:rsidRPr="00290602">
        <w:rPr>
          <w:b/>
          <w:bCs/>
          <w:sz w:val="36"/>
          <w:szCs w:val="36"/>
          <w:highlight w:val="yellow"/>
          <w:lang w:val="en-IN"/>
        </w:rPr>
        <w:t xml:space="preserve"> Three-Digits</w:t>
      </w:r>
    </w:p>
    <w:p w14:paraId="16F84685" w14:textId="3363F811" w:rsidR="003377F1" w:rsidRDefault="003377F1" w:rsidP="003377F1">
      <w:pPr>
        <w:rPr>
          <w:b/>
          <w:bCs/>
          <w:sz w:val="28"/>
          <w:szCs w:val="28"/>
        </w:rPr>
      </w:pPr>
    </w:p>
    <w:p w14:paraId="5FC48B2C" w14:textId="59B24151" w:rsidR="003377F1" w:rsidRDefault="003377F1" w:rsidP="003377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A] code</w:t>
      </w:r>
    </w:p>
    <w:p w14:paraId="3BF028C2" w14:textId="4DB6255F" w:rsidR="003377F1" w:rsidRPr="003377F1" w:rsidRDefault="003377F1" w:rsidP="003377F1">
      <w:pPr>
        <w:rPr>
          <w:sz w:val="28"/>
          <w:szCs w:val="28"/>
        </w:rPr>
      </w:pPr>
      <w:r w:rsidRPr="003377F1">
        <w:rPr>
          <w:sz w:val="28"/>
          <w:szCs w:val="28"/>
        </w:rPr>
        <w:t>a, b, c = input(</w:t>
      </w:r>
      <w:proofErr w:type="gramStart"/>
      <w:r w:rsidRPr="003377F1">
        <w:rPr>
          <w:sz w:val="28"/>
          <w:szCs w:val="28"/>
        </w:rPr>
        <w:t>).split</w:t>
      </w:r>
      <w:proofErr w:type="gramEnd"/>
      <w:r w:rsidRPr="003377F1">
        <w:rPr>
          <w:sz w:val="28"/>
          <w:szCs w:val="28"/>
        </w:rPr>
        <w:t>()</w:t>
      </w:r>
    </w:p>
    <w:p w14:paraId="07587166" w14:textId="77777777" w:rsidR="003377F1" w:rsidRPr="003377F1" w:rsidRDefault="003377F1" w:rsidP="003377F1">
      <w:pPr>
        <w:rPr>
          <w:sz w:val="28"/>
          <w:szCs w:val="28"/>
        </w:rPr>
      </w:pPr>
      <w:r w:rsidRPr="003377F1">
        <w:rPr>
          <w:sz w:val="28"/>
          <w:szCs w:val="28"/>
        </w:rPr>
        <w:t>print(</w:t>
      </w:r>
      <w:proofErr w:type="spellStart"/>
      <w:r w:rsidRPr="003377F1">
        <w:rPr>
          <w:sz w:val="28"/>
          <w:szCs w:val="28"/>
        </w:rPr>
        <w:t>a+b+c</w:t>
      </w:r>
      <w:proofErr w:type="spellEnd"/>
      <w:r w:rsidRPr="003377F1">
        <w:rPr>
          <w:sz w:val="28"/>
          <w:szCs w:val="28"/>
        </w:rPr>
        <w:t>)</w:t>
      </w:r>
    </w:p>
    <w:p w14:paraId="6702FE24" w14:textId="77777777" w:rsidR="003377F1" w:rsidRPr="003377F1" w:rsidRDefault="003377F1" w:rsidP="003377F1">
      <w:pPr>
        <w:rPr>
          <w:sz w:val="28"/>
          <w:szCs w:val="28"/>
        </w:rPr>
      </w:pPr>
      <w:r w:rsidRPr="003377F1">
        <w:rPr>
          <w:sz w:val="28"/>
          <w:szCs w:val="28"/>
        </w:rPr>
        <w:t>print(</w:t>
      </w:r>
      <w:proofErr w:type="spellStart"/>
      <w:r w:rsidRPr="003377F1">
        <w:rPr>
          <w:sz w:val="28"/>
          <w:szCs w:val="28"/>
        </w:rPr>
        <w:t>a+c+b</w:t>
      </w:r>
      <w:proofErr w:type="spellEnd"/>
      <w:r w:rsidRPr="003377F1">
        <w:rPr>
          <w:sz w:val="28"/>
          <w:szCs w:val="28"/>
        </w:rPr>
        <w:t>)</w:t>
      </w:r>
    </w:p>
    <w:p w14:paraId="78DC8BBC" w14:textId="77777777" w:rsidR="003377F1" w:rsidRPr="003377F1" w:rsidRDefault="003377F1" w:rsidP="003377F1">
      <w:pPr>
        <w:rPr>
          <w:sz w:val="28"/>
          <w:szCs w:val="28"/>
        </w:rPr>
      </w:pPr>
      <w:r w:rsidRPr="003377F1">
        <w:rPr>
          <w:sz w:val="28"/>
          <w:szCs w:val="28"/>
        </w:rPr>
        <w:t>print(</w:t>
      </w:r>
      <w:proofErr w:type="spellStart"/>
      <w:r w:rsidRPr="003377F1">
        <w:rPr>
          <w:sz w:val="28"/>
          <w:szCs w:val="28"/>
        </w:rPr>
        <w:t>b+a+c</w:t>
      </w:r>
      <w:proofErr w:type="spellEnd"/>
      <w:r w:rsidRPr="003377F1">
        <w:rPr>
          <w:sz w:val="28"/>
          <w:szCs w:val="28"/>
        </w:rPr>
        <w:t>)</w:t>
      </w:r>
    </w:p>
    <w:p w14:paraId="3FE99146" w14:textId="77777777" w:rsidR="003377F1" w:rsidRPr="003377F1" w:rsidRDefault="003377F1" w:rsidP="003377F1">
      <w:pPr>
        <w:rPr>
          <w:sz w:val="28"/>
          <w:szCs w:val="28"/>
        </w:rPr>
      </w:pPr>
      <w:r w:rsidRPr="003377F1">
        <w:rPr>
          <w:sz w:val="28"/>
          <w:szCs w:val="28"/>
        </w:rPr>
        <w:t>print(</w:t>
      </w:r>
      <w:proofErr w:type="spellStart"/>
      <w:r w:rsidRPr="003377F1">
        <w:rPr>
          <w:sz w:val="28"/>
          <w:szCs w:val="28"/>
        </w:rPr>
        <w:t>b+c+a</w:t>
      </w:r>
      <w:proofErr w:type="spellEnd"/>
      <w:r w:rsidRPr="003377F1">
        <w:rPr>
          <w:sz w:val="28"/>
          <w:szCs w:val="28"/>
        </w:rPr>
        <w:t>)</w:t>
      </w:r>
    </w:p>
    <w:p w14:paraId="7E770C82" w14:textId="77777777" w:rsidR="003377F1" w:rsidRPr="003377F1" w:rsidRDefault="003377F1" w:rsidP="003377F1">
      <w:pPr>
        <w:rPr>
          <w:sz w:val="28"/>
          <w:szCs w:val="28"/>
        </w:rPr>
      </w:pPr>
      <w:r w:rsidRPr="003377F1">
        <w:rPr>
          <w:sz w:val="28"/>
          <w:szCs w:val="28"/>
        </w:rPr>
        <w:t>print(</w:t>
      </w:r>
      <w:proofErr w:type="spellStart"/>
      <w:r w:rsidRPr="003377F1">
        <w:rPr>
          <w:sz w:val="28"/>
          <w:szCs w:val="28"/>
        </w:rPr>
        <w:t>c+a+b</w:t>
      </w:r>
      <w:proofErr w:type="spellEnd"/>
      <w:r w:rsidRPr="003377F1">
        <w:rPr>
          <w:sz w:val="28"/>
          <w:szCs w:val="28"/>
        </w:rPr>
        <w:t>)</w:t>
      </w:r>
    </w:p>
    <w:p w14:paraId="3827CE83" w14:textId="77777777" w:rsidR="003377F1" w:rsidRPr="003377F1" w:rsidRDefault="003377F1" w:rsidP="003377F1">
      <w:pPr>
        <w:rPr>
          <w:sz w:val="28"/>
          <w:szCs w:val="28"/>
        </w:rPr>
      </w:pPr>
      <w:r w:rsidRPr="003377F1">
        <w:rPr>
          <w:sz w:val="28"/>
          <w:szCs w:val="28"/>
        </w:rPr>
        <w:t>print(</w:t>
      </w:r>
      <w:proofErr w:type="spellStart"/>
      <w:r w:rsidRPr="003377F1">
        <w:rPr>
          <w:sz w:val="28"/>
          <w:szCs w:val="28"/>
        </w:rPr>
        <w:t>c+b+a</w:t>
      </w:r>
      <w:proofErr w:type="spellEnd"/>
      <w:r w:rsidRPr="003377F1">
        <w:rPr>
          <w:sz w:val="28"/>
          <w:szCs w:val="28"/>
        </w:rPr>
        <w:t>)</w:t>
      </w:r>
    </w:p>
    <w:p w14:paraId="7EB0BCDC" w14:textId="77777777" w:rsidR="00A9204E" w:rsidRPr="003377F1" w:rsidRDefault="00A9204E"/>
    <w:sectPr w:rsidR="00A9204E" w:rsidRPr="00337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23941058">
    <w:abstractNumId w:val="19"/>
  </w:num>
  <w:num w:numId="2" w16cid:durableId="788276832">
    <w:abstractNumId w:val="12"/>
  </w:num>
  <w:num w:numId="3" w16cid:durableId="1002707325">
    <w:abstractNumId w:val="10"/>
  </w:num>
  <w:num w:numId="4" w16cid:durableId="1788111582">
    <w:abstractNumId w:val="21"/>
  </w:num>
  <w:num w:numId="5" w16cid:durableId="542179660">
    <w:abstractNumId w:val="13"/>
  </w:num>
  <w:num w:numId="6" w16cid:durableId="301740577">
    <w:abstractNumId w:val="16"/>
  </w:num>
  <w:num w:numId="7" w16cid:durableId="2025740328">
    <w:abstractNumId w:val="18"/>
  </w:num>
  <w:num w:numId="8" w16cid:durableId="491680325">
    <w:abstractNumId w:val="9"/>
  </w:num>
  <w:num w:numId="9" w16cid:durableId="352193978">
    <w:abstractNumId w:val="7"/>
  </w:num>
  <w:num w:numId="10" w16cid:durableId="27217432">
    <w:abstractNumId w:val="6"/>
  </w:num>
  <w:num w:numId="11" w16cid:durableId="74087235">
    <w:abstractNumId w:val="5"/>
  </w:num>
  <w:num w:numId="12" w16cid:durableId="1282028017">
    <w:abstractNumId w:val="4"/>
  </w:num>
  <w:num w:numId="13" w16cid:durableId="2011907510">
    <w:abstractNumId w:val="8"/>
  </w:num>
  <w:num w:numId="14" w16cid:durableId="1572420236">
    <w:abstractNumId w:val="3"/>
  </w:num>
  <w:num w:numId="15" w16cid:durableId="366954320">
    <w:abstractNumId w:val="2"/>
  </w:num>
  <w:num w:numId="16" w16cid:durableId="1400058797">
    <w:abstractNumId w:val="1"/>
  </w:num>
  <w:num w:numId="17" w16cid:durableId="40133982">
    <w:abstractNumId w:val="0"/>
  </w:num>
  <w:num w:numId="18" w16cid:durableId="1139300899">
    <w:abstractNumId w:val="14"/>
  </w:num>
  <w:num w:numId="19" w16cid:durableId="842356199">
    <w:abstractNumId w:val="15"/>
  </w:num>
  <w:num w:numId="20" w16cid:durableId="936715417">
    <w:abstractNumId w:val="20"/>
  </w:num>
  <w:num w:numId="21" w16cid:durableId="353925624">
    <w:abstractNumId w:val="17"/>
  </w:num>
  <w:num w:numId="22" w16cid:durableId="2052881581">
    <w:abstractNumId w:val="11"/>
  </w:num>
  <w:num w:numId="23" w16cid:durableId="4648545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F1"/>
    <w:rsid w:val="00023586"/>
    <w:rsid w:val="003377F1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E850"/>
  <w15:chartTrackingRefBased/>
  <w15:docId w15:val="{876FA649-6B4B-4F32-9B19-B4B74E8A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7F1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av\AppData\Local\Microsoft\Office\16.0\DTS\en-IN%7bE097EF45-C21C-474D-B1C0-8DF78C40C556%7d\%7b2699EBDA-1585-4825-A7C7-A9C1B0201BC8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{2699EBDA-1585-4825-A7C7-A9C1B0201BC8}TF2de6fc23-48e8-448b-960e-1bdc6e9248ab4ef8d1ac_win32-7424dd8ab5ea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2026-03-02T05:09:00Z</dcterms:created>
  <dcterms:modified xsi:type="dcterms:W3CDTF">2026-03-02T05:11:00Z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